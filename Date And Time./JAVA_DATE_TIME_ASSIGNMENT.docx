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356E7" w14:textId="454F5179" w:rsidR="008D6927" w:rsidRPr="008D6927" w:rsidRDefault="008D6927" w:rsidP="008D6927">
      <w:pPr>
        <w:tabs>
          <w:tab w:val="num" w:pos="720"/>
        </w:tabs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8D6927">
        <w:rPr>
          <w:rFonts w:ascii="Arial" w:hAnsi="Arial" w:cs="Arial"/>
          <w:b/>
          <w:bCs/>
          <w:sz w:val="28"/>
          <w:szCs w:val="28"/>
          <w:u w:val="single"/>
        </w:rPr>
        <w:t>JAVA DATE &amp; TIME PROGRAMMES</w:t>
      </w:r>
    </w:p>
    <w:p w14:paraId="358235C7" w14:textId="77777777" w:rsidR="008D6927" w:rsidRPr="008D6927" w:rsidRDefault="008D6927" w:rsidP="008D6927">
      <w:pPr>
        <w:ind w:left="720"/>
        <w:rPr>
          <w:rFonts w:ascii="Arial" w:hAnsi="Arial" w:cs="Arial"/>
          <w:lang w:val="en-IN"/>
        </w:rPr>
      </w:pPr>
    </w:p>
    <w:p w14:paraId="6A8ACC62" w14:textId="12F754F0" w:rsidR="008D6927" w:rsidRPr="008D6927" w:rsidRDefault="008D6927" w:rsidP="008D6927">
      <w:pPr>
        <w:numPr>
          <w:ilvl w:val="0"/>
          <w:numId w:val="6"/>
        </w:numPr>
        <w:spacing w:line="480" w:lineRule="auto"/>
        <w:rPr>
          <w:rFonts w:ascii="Arial" w:hAnsi="Arial" w:cs="Arial"/>
          <w:lang w:val="en-IN"/>
        </w:rPr>
      </w:pPr>
      <w:hyperlink r:id="rId5" w:history="1"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>Java Program to Format Time in AM-PM format</w:t>
        </w:r>
      </w:hyperlink>
    </w:p>
    <w:p w14:paraId="69CFBBFE" w14:textId="77777777" w:rsidR="008D6927" w:rsidRPr="008D6927" w:rsidRDefault="008D6927" w:rsidP="008D6927">
      <w:pPr>
        <w:numPr>
          <w:ilvl w:val="0"/>
          <w:numId w:val="7"/>
        </w:numPr>
        <w:spacing w:line="480" w:lineRule="auto"/>
        <w:rPr>
          <w:rFonts w:ascii="Arial" w:hAnsi="Arial" w:cs="Arial"/>
          <w:lang w:val="en-IN"/>
        </w:rPr>
      </w:pPr>
      <w:hyperlink r:id="rId6" w:history="1"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>Java Program to Display Name of a Month in (MMM) Format</w:t>
        </w:r>
      </w:hyperlink>
    </w:p>
    <w:p w14:paraId="616BEACB" w14:textId="77777777" w:rsidR="008D6927" w:rsidRPr="008D6927" w:rsidRDefault="008D6927" w:rsidP="008D6927">
      <w:pPr>
        <w:numPr>
          <w:ilvl w:val="0"/>
          <w:numId w:val="8"/>
        </w:numPr>
        <w:spacing w:line="480" w:lineRule="auto"/>
        <w:rPr>
          <w:rFonts w:ascii="Arial" w:hAnsi="Arial" w:cs="Arial"/>
          <w:lang w:val="en-IN"/>
        </w:rPr>
      </w:pPr>
      <w:hyperlink r:id="rId7" w:history="1"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>Java Program to Display Current Hour and Current Minute</w:t>
        </w:r>
      </w:hyperlink>
    </w:p>
    <w:p w14:paraId="041B60B1" w14:textId="77777777" w:rsidR="008D6927" w:rsidRPr="008D6927" w:rsidRDefault="008D6927" w:rsidP="008D6927">
      <w:pPr>
        <w:numPr>
          <w:ilvl w:val="0"/>
          <w:numId w:val="9"/>
        </w:numPr>
        <w:spacing w:line="480" w:lineRule="auto"/>
        <w:rPr>
          <w:rFonts w:ascii="Arial" w:hAnsi="Arial" w:cs="Arial"/>
          <w:lang w:val="en-IN"/>
        </w:rPr>
      </w:pPr>
      <w:hyperlink r:id="rId8" w:history="1"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>Java Program to Display Current Date and Time</w:t>
        </w:r>
      </w:hyperlink>
    </w:p>
    <w:p w14:paraId="29590BD7" w14:textId="10CF533F" w:rsidR="008D6927" w:rsidRPr="008D6927" w:rsidRDefault="008D6927" w:rsidP="008D6927">
      <w:pPr>
        <w:numPr>
          <w:ilvl w:val="0"/>
          <w:numId w:val="10"/>
        </w:numPr>
        <w:spacing w:line="480" w:lineRule="auto"/>
        <w:rPr>
          <w:rFonts w:ascii="Arial" w:hAnsi="Arial" w:cs="Arial"/>
          <w:lang w:val="en-IN"/>
        </w:rPr>
      </w:pPr>
      <w:hyperlink r:id="rId9" w:history="1"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 xml:space="preserve">Program to convert time from 12 hour to </w:t>
        </w:r>
        <w:r w:rsidR="004D4747"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>24-hour</w:t>
        </w:r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 xml:space="preserve"> format</w:t>
        </w:r>
      </w:hyperlink>
    </w:p>
    <w:p w14:paraId="58281105" w14:textId="77777777" w:rsidR="008D6927" w:rsidRPr="008D6927" w:rsidRDefault="008D6927" w:rsidP="008D6927">
      <w:pPr>
        <w:numPr>
          <w:ilvl w:val="0"/>
          <w:numId w:val="11"/>
        </w:numPr>
        <w:spacing w:line="480" w:lineRule="auto"/>
        <w:rPr>
          <w:rFonts w:ascii="Arial" w:hAnsi="Arial" w:cs="Arial"/>
          <w:lang w:val="en-IN"/>
        </w:rPr>
      </w:pPr>
      <w:hyperlink r:id="rId10" w:history="1"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>Java Program Format Time in MMMM Format</w:t>
        </w:r>
      </w:hyperlink>
    </w:p>
    <w:p w14:paraId="1421C576" w14:textId="77777777" w:rsidR="008D6927" w:rsidRPr="008D6927" w:rsidRDefault="008D6927" w:rsidP="008D6927">
      <w:pPr>
        <w:numPr>
          <w:ilvl w:val="0"/>
          <w:numId w:val="12"/>
        </w:numPr>
        <w:spacing w:line="480" w:lineRule="auto"/>
        <w:rPr>
          <w:rFonts w:ascii="Arial" w:hAnsi="Arial" w:cs="Arial"/>
          <w:lang w:val="en-IN"/>
        </w:rPr>
      </w:pPr>
      <w:r w:rsidRPr="008D6927">
        <w:rPr>
          <w:rFonts w:ascii="Arial" w:hAnsi="Arial" w:cs="Arial"/>
          <w:lang w:val="en-IN"/>
        </w:rPr>
        <w:t>How to format seconds?</w:t>
      </w:r>
    </w:p>
    <w:p w14:paraId="6EA0EEC5" w14:textId="77777777" w:rsidR="008D6927" w:rsidRPr="008D6927" w:rsidRDefault="008D6927" w:rsidP="008D6927">
      <w:pPr>
        <w:numPr>
          <w:ilvl w:val="0"/>
          <w:numId w:val="13"/>
        </w:numPr>
        <w:spacing w:line="480" w:lineRule="auto"/>
        <w:rPr>
          <w:rFonts w:ascii="Arial" w:hAnsi="Arial" w:cs="Arial"/>
          <w:lang w:val="en-IN"/>
        </w:rPr>
      </w:pPr>
      <w:hyperlink r:id="rId11" w:history="1"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>Java Program to Display Name of a Month in (MMM) Format</w:t>
        </w:r>
      </w:hyperlink>
    </w:p>
    <w:p w14:paraId="2EF4F088" w14:textId="77777777" w:rsidR="008D6927" w:rsidRPr="008D6927" w:rsidRDefault="008D6927" w:rsidP="008D6927">
      <w:pPr>
        <w:numPr>
          <w:ilvl w:val="0"/>
          <w:numId w:val="14"/>
        </w:numPr>
        <w:spacing w:line="480" w:lineRule="auto"/>
        <w:rPr>
          <w:rFonts w:ascii="Arial" w:hAnsi="Arial" w:cs="Arial"/>
          <w:lang w:val="en-IN"/>
        </w:rPr>
      </w:pPr>
      <w:hyperlink r:id="rId12" w:history="1"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>Java Program to Display Name of the Weekdays in Calendar Year</w:t>
        </w:r>
      </w:hyperlink>
    </w:p>
    <w:p w14:paraId="05BC59B7" w14:textId="77777777" w:rsidR="008D6927" w:rsidRPr="008D6927" w:rsidRDefault="008D6927" w:rsidP="008D6927">
      <w:pPr>
        <w:numPr>
          <w:ilvl w:val="0"/>
          <w:numId w:val="15"/>
        </w:numPr>
        <w:spacing w:line="480" w:lineRule="auto"/>
        <w:rPr>
          <w:rFonts w:ascii="Arial" w:hAnsi="Arial" w:cs="Arial"/>
          <w:lang w:val="en-IN"/>
        </w:rPr>
      </w:pPr>
      <w:r w:rsidRPr="008D6927">
        <w:rPr>
          <w:rFonts w:ascii="Arial" w:hAnsi="Arial" w:cs="Arial"/>
          <w:lang w:val="en-IN"/>
        </w:rPr>
        <w:t>How to add time to Date?</w:t>
      </w:r>
    </w:p>
    <w:p w14:paraId="25CA7FD3" w14:textId="77777777" w:rsidR="008D6927" w:rsidRPr="008D6927" w:rsidRDefault="008D6927" w:rsidP="008D6927">
      <w:pPr>
        <w:numPr>
          <w:ilvl w:val="0"/>
          <w:numId w:val="16"/>
        </w:numPr>
        <w:spacing w:line="480" w:lineRule="auto"/>
        <w:rPr>
          <w:rFonts w:ascii="Arial" w:hAnsi="Arial" w:cs="Arial"/>
          <w:lang w:val="en-IN"/>
        </w:rPr>
      </w:pPr>
      <w:hyperlink r:id="rId13" w:history="1"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>Java Program to Display Time in Different Country Format</w:t>
        </w:r>
      </w:hyperlink>
    </w:p>
    <w:p w14:paraId="649679EC" w14:textId="77777777" w:rsidR="008D6927" w:rsidRPr="008D6927" w:rsidRDefault="008D6927" w:rsidP="008D6927">
      <w:pPr>
        <w:numPr>
          <w:ilvl w:val="0"/>
          <w:numId w:val="17"/>
        </w:numPr>
        <w:spacing w:line="480" w:lineRule="auto"/>
        <w:rPr>
          <w:rFonts w:ascii="Arial" w:hAnsi="Arial" w:cs="Arial"/>
          <w:lang w:val="en-IN"/>
        </w:rPr>
      </w:pPr>
      <w:r w:rsidRPr="008D6927">
        <w:rPr>
          <w:rFonts w:ascii="Arial" w:hAnsi="Arial" w:cs="Arial"/>
          <w:lang w:val="en-IN"/>
        </w:rPr>
        <w:t>How to display time in different languages?</w:t>
      </w:r>
    </w:p>
    <w:p w14:paraId="7BD03C61" w14:textId="620D0B8F" w:rsidR="008D6927" w:rsidRPr="008D6927" w:rsidRDefault="008D6927" w:rsidP="008D6927">
      <w:pPr>
        <w:numPr>
          <w:ilvl w:val="0"/>
          <w:numId w:val="18"/>
        </w:numPr>
        <w:spacing w:line="480" w:lineRule="auto"/>
        <w:rPr>
          <w:rFonts w:ascii="Arial" w:hAnsi="Arial" w:cs="Arial"/>
          <w:lang w:val="en-IN"/>
        </w:rPr>
      </w:pPr>
      <w:hyperlink r:id="rId14" w:history="1"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 xml:space="preserve">Java Program to Show Time </w:t>
        </w:r>
        <w:r w:rsidR="00837F6B"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>by</w:t>
        </w:r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 xml:space="preserve"> Rolling Through Hours and Months</w:t>
        </w:r>
      </w:hyperlink>
    </w:p>
    <w:p w14:paraId="7EA959C8" w14:textId="77777777" w:rsidR="008D6927" w:rsidRPr="008D6927" w:rsidRDefault="008D6927" w:rsidP="008D6927">
      <w:pPr>
        <w:numPr>
          <w:ilvl w:val="0"/>
          <w:numId w:val="19"/>
        </w:numPr>
        <w:spacing w:line="480" w:lineRule="auto"/>
        <w:rPr>
          <w:rFonts w:ascii="Arial" w:hAnsi="Arial" w:cs="Arial"/>
          <w:lang w:val="en-IN"/>
        </w:rPr>
      </w:pPr>
      <w:r w:rsidRPr="008D6927">
        <w:rPr>
          <w:rFonts w:ascii="Arial" w:hAnsi="Arial" w:cs="Arial"/>
          <w:lang w:val="en-IN"/>
        </w:rPr>
        <w:t>How to find which week of the year?</w:t>
      </w:r>
    </w:p>
    <w:p w14:paraId="41E65A4C" w14:textId="77777777" w:rsidR="008D6927" w:rsidRPr="008D6927" w:rsidRDefault="008D6927" w:rsidP="008D6927">
      <w:pPr>
        <w:numPr>
          <w:ilvl w:val="0"/>
          <w:numId w:val="20"/>
        </w:numPr>
        <w:spacing w:line="480" w:lineRule="auto"/>
        <w:rPr>
          <w:rFonts w:ascii="Arial" w:hAnsi="Arial" w:cs="Arial"/>
          <w:lang w:val="en-IN"/>
        </w:rPr>
      </w:pPr>
      <w:hyperlink r:id="rId15" w:history="1">
        <w:r w:rsidRPr="008D6927">
          <w:rPr>
            <w:rStyle w:val="Hyperlink"/>
            <w:rFonts w:ascii="Arial" w:hAnsi="Arial" w:cs="Arial"/>
            <w:color w:val="auto"/>
            <w:u w:val="none"/>
            <w:lang w:val="en-IN"/>
          </w:rPr>
          <w:t>Java Program to Display Dates of a Calendar Year in Different Format</w:t>
        </w:r>
      </w:hyperlink>
    </w:p>
    <w:p w14:paraId="7931346F" w14:textId="77777777" w:rsidR="00873B92" w:rsidRDefault="00873B92" w:rsidP="00ED242B"/>
    <w:p w14:paraId="4B6D8247" w14:textId="77777777" w:rsidR="008D6927" w:rsidRPr="00ED242B" w:rsidRDefault="008D6927" w:rsidP="00ED242B"/>
    <w:sectPr w:rsidR="008D6927" w:rsidRPr="00ED2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Yu Gothic"/>
    <w:charset w:val="8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mbus Roman No9 L">
    <w:altName w:val="MS Gothic"/>
    <w:charset w:val="8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1069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Nimbus Sans L" w:hAnsi="Times New Roman" w:cs="Times New Roman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28230B4D"/>
    <w:multiLevelType w:val="multilevel"/>
    <w:tmpl w:val="65BC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84AE3"/>
    <w:multiLevelType w:val="hybridMultilevel"/>
    <w:tmpl w:val="4DA8B8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617618">
    <w:abstractNumId w:val="0"/>
  </w:num>
  <w:num w:numId="2" w16cid:durableId="2000840504">
    <w:abstractNumId w:val="1"/>
  </w:num>
  <w:num w:numId="3" w16cid:durableId="1476989724">
    <w:abstractNumId w:val="2"/>
  </w:num>
  <w:num w:numId="4" w16cid:durableId="1906799767">
    <w:abstractNumId w:val="3"/>
  </w:num>
  <w:num w:numId="5" w16cid:durableId="1000040507">
    <w:abstractNumId w:val="5"/>
  </w:num>
  <w:num w:numId="6" w16cid:durableId="665984254">
    <w:abstractNumId w:val="4"/>
    <w:lvlOverride w:ilvl="0">
      <w:startOverride w:val="1"/>
    </w:lvlOverride>
  </w:num>
  <w:num w:numId="7" w16cid:durableId="248853309">
    <w:abstractNumId w:val="4"/>
    <w:lvlOverride w:ilvl="0">
      <w:startOverride w:val="2"/>
    </w:lvlOverride>
  </w:num>
  <w:num w:numId="8" w16cid:durableId="1424036551">
    <w:abstractNumId w:val="4"/>
    <w:lvlOverride w:ilvl="0">
      <w:startOverride w:val="3"/>
    </w:lvlOverride>
  </w:num>
  <w:num w:numId="9" w16cid:durableId="1882748541">
    <w:abstractNumId w:val="4"/>
    <w:lvlOverride w:ilvl="0">
      <w:startOverride w:val="4"/>
    </w:lvlOverride>
  </w:num>
  <w:num w:numId="10" w16cid:durableId="999383956">
    <w:abstractNumId w:val="4"/>
    <w:lvlOverride w:ilvl="0">
      <w:startOverride w:val="5"/>
    </w:lvlOverride>
  </w:num>
  <w:num w:numId="11" w16cid:durableId="1967662173">
    <w:abstractNumId w:val="4"/>
    <w:lvlOverride w:ilvl="0">
      <w:startOverride w:val="6"/>
    </w:lvlOverride>
  </w:num>
  <w:num w:numId="12" w16cid:durableId="406153839">
    <w:abstractNumId w:val="4"/>
    <w:lvlOverride w:ilvl="0">
      <w:startOverride w:val="7"/>
    </w:lvlOverride>
  </w:num>
  <w:num w:numId="13" w16cid:durableId="615714809">
    <w:abstractNumId w:val="4"/>
    <w:lvlOverride w:ilvl="0">
      <w:startOverride w:val="8"/>
    </w:lvlOverride>
  </w:num>
  <w:num w:numId="14" w16cid:durableId="583416145">
    <w:abstractNumId w:val="4"/>
    <w:lvlOverride w:ilvl="0">
      <w:startOverride w:val="9"/>
    </w:lvlOverride>
  </w:num>
  <w:num w:numId="15" w16cid:durableId="927350168">
    <w:abstractNumId w:val="4"/>
    <w:lvlOverride w:ilvl="0">
      <w:startOverride w:val="10"/>
    </w:lvlOverride>
  </w:num>
  <w:num w:numId="16" w16cid:durableId="729229858">
    <w:abstractNumId w:val="4"/>
    <w:lvlOverride w:ilvl="0">
      <w:startOverride w:val="11"/>
    </w:lvlOverride>
  </w:num>
  <w:num w:numId="17" w16cid:durableId="964972438">
    <w:abstractNumId w:val="4"/>
    <w:lvlOverride w:ilvl="0">
      <w:startOverride w:val="12"/>
    </w:lvlOverride>
  </w:num>
  <w:num w:numId="18" w16cid:durableId="1763912828">
    <w:abstractNumId w:val="4"/>
    <w:lvlOverride w:ilvl="0">
      <w:startOverride w:val="13"/>
    </w:lvlOverride>
  </w:num>
  <w:num w:numId="19" w16cid:durableId="1693454071">
    <w:abstractNumId w:val="4"/>
    <w:lvlOverride w:ilvl="0">
      <w:startOverride w:val="14"/>
    </w:lvlOverride>
  </w:num>
  <w:num w:numId="20" w16cid:durableId="1089421540">
    <w:abstractNumId w:val="4"/>
    <w:lvlOverride w:ilvl="0">
      <w:startOverride w:val="1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E9C"/>
    <w:rsid w:val="00163E9C"/>
    <w:rsid w:val="004D4747"/>
    <w:rsid w:val="00837F6B"/>
    <w:rsid w:val="00840F07"/>
    <w:rsid w:val="00873B92"/>
    <w:rsid w:val="008D6927"/>
    <w:rsid w:val="00ED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7066"/>
  <w15:chartTrackingRefBased/>
  <w15:docId w15:val="{DBA259DB-8F78-4B0D-908F-B8033A32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E9C"/>
    <w:pPr>
      <w:widowControl w:val="0"/>
      <w:suppressAutoHyphens/>
      <w:spacing w:after="0" w:line="240" w:lineRule="auto"/>
    </w:pPr>
    <w:rPr>
      <w:rFonts w:ascii="Nimbus Roman No9 L" w:eastAsia="Nimbus Sans L" w:hAnsi="Nimbus Roman No9 L" w:cs="Times New Roman"/>
      <w:sz w:val="24"/>
      <w:szCs w:val="20"/>
      <w:lang w:val="en-US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E9C"/>
    <w:pPr>
      <w:ind w:left="720"/>
    </w:pPr>
  </w:style>
  <w:style w:type="character" w:styleId="Hyperlink">
    <w:name w:val="Hyperlink"/>
    <w:basedOn w:val="DefaultParagraphFont"/>
    <w:uiPriority w:val="99"/>
    <w:unhideWhenUsed/>
    <w:rsid w:val="008D69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3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/java-program-to-display-current-date-and-time/" TargetMode="External"/><Relationship Id="rId13" Type="http://schemas.openxmlformats.org/officeDocument/2006/relationships/hyperlink" Target="https://www.geeksforgeeks.org/java/java-program-to-display-time-in-different-country-format/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java/java-program-to-display-current-hour-and-current-minute/" TargetMode="External"/><Relationship Id="rId12" Type="http://schemas.openxmlformats.org/officeDocument/2006/relationships/hyperlink" Target="https://www.geeksforgeeks.org/java/java-program-to-display-name-of-the-weekdays-in-calendar-year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/java-program-to-display-name-of-a-month-in-mmm-format/" TargetMode="External"/><Relationship Id="rId11" Type="http://schemas.openxmlformats.org/officeDocument/2006/relationships/hyperlink" Target="https://www.geeksforgeeks.org/java/java-program-to-display-name-of-a-month-in-mmm-format/" TargetMode="External"/><Relationship Id="rId5" Type="http://schemas.openxmlformats.org/officeDocument/2006/relationships/hyperlink" Target="https://www.geeksforgeeks.org/java/java-program-to-format-time-in-am-pm-format/" TargetMode="External"/><Relationship Id="rId15" Type="http://schemas.openxmlformats.org/officeDocument/2006/relationships/hyperlink" Target="https://www.geeksforgeeks.org/java/java-program-to-display-dates-of-a-calendar-year-in-different-format/" TargetMode="External"/><Relationship Id="rId10" Type="http://schemas.openxmlformats.org/officeDocument/2006/relationships/hyperlink" Target="https://www.geeksforgeeks.org/java/java-program-format-time-in-mmmm-format/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program-convert-time-12-hour-24-hour-format/" TargetMode="External"/><Relationship Id="rId14" Type="http://schemas.openxmlformats.org/officeDocument/2006/relationships/hyperlink" Target="https://www.geeksforgeeks.org/java/java-program-to-show-time-by-rolling-through-hours-and-month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619D5D2E1141BFE2F7BF777DCF80" ma:contentTypeVersion="4" ma:contentTypeDescription="Create a new document." ma:contentTypeScope="" ma:versionID="74e55335f8e087113a179b644ca8c9ca">
  <xsd:schema xmlns:xsd="http://www.w3.org/2001/XMLSchema" xmlns:xs="http://www.w3.org/2001/XMLSchema" xmlns:p="http://schemas.microsoft.com/office/2006/metadata/properties" xmlns:ns2="0b3f8149-1715-4a74-bb30-b755640facd9" targetNamespace="http://schemas.microsoft.com/office/2006/metadata/properties" ma:root="true" ma:fieldsID="2f3c43aa4ba1c643bcd5ac34552bbead" ns2:_="">
    <xsd:import namespace="0b3f8149-1715-4a74-bb30-b755640facd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f8149-1715-4a74-bb30-b755640fac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3f8149-1715-4a74-bb30-b755640facd9" xsi:nil="true"/>
  </documentManagement>
</p:properties>
</file>

<file path=customXml/itemProps1.xml><?xml version="1.0" encoding="utf-8"?>
<ds:datastoreItem xmlns:ds="http://schemas.openxmlformats.org/officeDocument/2006/customXml" ds:itemID="{3C7C57E1-A870-41B1-BB01-6C0AE12FC3E0}"/>
</file>

<file path=customXml/itemProps2.xml><?xml version="1.0" encoding="utf-8"?>
<ds:datastoreItem xmlns:ds="http://schemas.openxmlformats.org/officeDocument/2006/customXml" ds:itemID="{E686AA80-572C-4A43-8D92-6183A698C5E6}"/>
</file>

<file path=customXml/itemProps3.xml><?xml version="1.0" encoding="utf-8"?>
<ds:datastoreItem xmlns:ds="http://schemas.openxmlformats.org/officeDocument/2006/customXml" ds:itemID="{B6E5030B-909B-4C08-965C-7ED54188FC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</dc:creator>
  <cp:keywords/>
  <dc:description/>
  <cp:lastModifiedBy>Lokesh Sivanandam</cp:lastModifiedBy>
  <cp:revision>5</cp:revision>
  <dcterms:created xsi:type="dcterms:W3CDTF">2026-02-11T02:45:00Z</dcterms:created>
  <dcterms:modified xsi:type="dcterms:W3CDTF">2026-02-11T02:47:00Z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0x010100D3E9619D5D2E1141BFE2F7BF777DCF80</vt:lpwstr>
  </property>
</Properties>
</file>